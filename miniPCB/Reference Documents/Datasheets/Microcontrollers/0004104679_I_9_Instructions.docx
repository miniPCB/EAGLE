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490D6" w14:textId="77777777" w:rsidR="000A0043" w:rsidRDefault="000A0043">
      <w:pPr>
        <w:spacing w:before="8" w:line="100" w:lineRule="exact"/>
        <w:rPr>
          <w:sz w:val="10"/>
          <w:szCs w:val="10"/>
        </w:rPr>
      </w:pPr>
    </w:p>
    <w:p w14:paraId="38D566AA" w14:textId="77777777" w:rsidR="000A0043" w:rsidRDefault="000A0043">
      <w:pPr>
        <w:spacing w:line="200" w:lineRule="exact"/>
      </w:pPr>
    </w:p>
    <w:p w14:paraId="6DD06A96" w14:textId="77777777" w:rsidR="000A0043" w:rsidRDefault="000A0043">
      <w:pPr>
        <w:spacing w:line="200" w:lineRule="exact"/>
      </w:pPr>
    </w:p>
    <w:p w14:paraId="4C75DCF5" w14:textId="50D4FA04" w:rsidR="000D37C3" w:rsidRDefault="00E11D02" w:rsidP="000D37C3">
      <w:pPr>
        <w:ind w:left="100"/>
        <w:rPr>
          <w:rFonts w:ascii="Calibri" w:eastAsia="Calibri" w:hAnsi="Calibri" w:cs="Calibri"/>
          <w:b/>
          <w:sz w:val="22"/>
          <w:szCs w:val="22"/>
        </w:rPr>
      </w:pPr>
      <w:r w:rsidRPr="00E11D02">
        <w:rPr>
          <w:rFonts w:ascii="Calibri" w:eastAsia="Calibri" w:hAnsi="Calibri" w:cs="Calibri"/>
          <w:b/>
          <w:sz w:val="22"/>
          <w:szCs w:val="22"/>
        </w:rPr>
        <w:t xml:space="preserve">Step 1: </w:t>
      </w:r>
      <w:bookmarkStart w:id="0" w:name="_Hlk90381351"/>
      <w:r w:rsidRPr="00E11D02">
        <w:rPr>
          <w:rFonts w:ascii="Calibri" w:eastAsia="Calibri" w:hAnsi="Calibri" w:cs="Calibri"/>
          <w:b/>
          <w:sz w:val="22"/>
          <w:szCs w:val="22"/>
        </w:rPr>
        <w:t>Candidate will arrive at the ‘Submit I-9’ activity within Onboarding. Click on the I-9 Service Center link. Utilize the I-9 instructions as necessary.</w:t>
      </w:r>
      <w:bookmarkEnd w:id="0"/>
    </w:p>
    <w:p w14:paraId="1C95CC7B" w14:textId="60AA7978" w:rsidR="000D37C3" w:rsidRDefault="000D37C3">
      <w:pPr>
        <w:ind w:left="100"/>
        <w:rPr>
          <w:rFonts w:ascii="Calibri" w:eastAsia="Calibri" w:hAnsi="Calibri" w:cs="Calibri"/>
          <w:b/>
          <w:sz w:val="22"/>
          <w:szCs w:val="22"/>
        </w:rPr>
      </w:pPr>
      <w:r>
        <w:rPr>
          <w:rFonts w:ascii="Calibri" w:eastAsia="Calibri" w:hAnsi="Calibri" w:cs="Calibri"/>
          <w:b/>
          <w:sz w:val="22"/>
          <w:szCs w:val="22"/>
        </w:rPr>
        <w:t xml:space="preserve"> </w:t>
      </w:r>
    </w:p>
    <w:p w14:paraId="66B07AB8" w14:textId="1B60DC95" w:rsidR="000D37C3" w:rsidRDefault="000D37C3">
      <w:pPr>
        <w:ind w:left="100"/>
        <w:rPr>
          <w:rFonts w:ascii="Calibri" w:eastAsia="Calibri" w:hAnsi="Calibri" w:cs="Calibri"/>
          <w:b/>
          <w:sz w:val="22"/>
          <w:szCs w:val="22"/>
        </w:rPr>
      </w:pPr>
      <w:r>
        <w:rPr>
          <w:noProof/>
        </w:rPr>
        <w:drawing>
          <wp:inline distT="0" distB="0" distL="0" distR="0" wp14:anchorId="6DFAFDA4" wp14:editId="50E181A6">
            <wp:extent cx="5943600" cy="2582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82545"/>
                    </a:xfrm>
                    <a:prstGeom prst="rect">
                      <a:avLst/>
                    </a:prstGeom>
                  </pic:spPr>
                </pic:pic>
              </a:graphicData>
            </a:graphic>
          </wp:inline>
        </w:drawing>
      </w:r>
    </w:p>
    <w:p w14:paraId="54266AC8" w14:textId="77777777" w:rsidR="000D37C3" w:rsidRDefault="000D37C3">
      <w:pPr>
        <w:ind w:left="100"/>
        <w:rPr>
          <w:rFonts w:ascii="Calibri" w:eastAsia="Calibri" w:hAnsi="Calibri" w:cs="Calibri"/>
          <w:b/>
          <w:sz w:val="22"/>
          <w:szCs w:val="22"/>
        </w:rPr>
      </w:pPr>
    </w:p>
    <w:p w14:paraId="04714C81" w14:textId="0702E1F7" w:rsidR="000D37C3" w:rsidRDefault="000D37C3">
      <w:pPr>
        <w:ind w:left="100"/>
        <w:rPr>
          <w:rFonts w:ascii="Calibri" w:eastAsia="Calibri" w:hAnsi="Calibri" w:cs="Calibri"/>
          <w:b/>
          <w:sz w:val="22"/>
          <w:szCs w:val="22"/>
        </w:rPr>
      </w:pPr>
    </w:p>
    <w:p w14:paraId="232B6986" w14:textId="77777777" w:rsidR="000D37C3" w:rsidRDefault="000D37C3">
      <w:pPr>
        <w:ind w:left="100"/>
        <w:rPr>
          <w:rFonts w:ascii="Calibri" w:eastAsia="Calibri" w:hAnsi="Calibri" w:cs="Calibri"/>
          <w:b/>
          <w:sz w:val="22"/>
          <w:szCs w:val="22"/>
        </w:rPr>
      </w:pPr>
    </w:p>
    <w:p w14:paraId="47E674C6" w14:textId="39D7B444" w:rsidR="000A0043" w:rsidRDefault="007465F8">
      <w:pPr>
        <w:ind w:left="100"/>
        <w:rPr>
          <w:rFonts w:ascii="Calibri" w:eastAsia="Calibri" w:hAnsi="Calibri" w:cs="Calibri"/>
          <w:sz w:val="22"/>
          <w:szCs w:val="22"/>
        </w:rPr>
      </w:pPr>
      <w:r>
        <w:rPr>
          <w:rFonts w:ascii="Calibri" w:eastAsia="Calibri" w:hAnsi="Calibri" w:cs="Calibri"/>
          <w:b/>
          <w:sz w:val="22"/>
          <w:szCs w:val="22"/>
        </w:rPr>
        <w:t>Step 2:  Complete Section 1 of the form</w:t>
      </w:r>
    </w:p>
    <w:p w14:paraId="6F1AA100" w14:textId="77777777" w:rsidR="000A0043" w:rsidRDefault="000A0043">
      <w:pPr>
        <w:spacing w:before="1" w:line="260" w:lineRule="exact"/>
        <w:rPr>
          <w:sz w:val="26"/>
          <w:szCs w:val="26"/>
        </w:rPr>
      </w:pPr>
    </w:p>
    <w:p w14:paraId="6B9F6B5E" w14:textId="77777777" w:rsidR="000A0043" w:rsidRDefault="007465F8">
      <w:pPr>
        <w:ind w:left="46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Click the Spanish/</w:t>
      </w:r>
      <w:proofErr w:type="spellStart"/>
      <w:r>
        <w:rPr>
          <w:rFonts w:ascii="Calibri" w:eastAsia="Calibri" w:hAnsi="Calibri" w:cs="Calibri"/>
          <w:sz w:val="22"/>
          <w:szCs w:val="22"/>
        </w:rPr>
        <w:t>Español</w:t>
      </w:r>
      <w:proofErr w:type="spellEnd"/>
      <w:r>
        <w:rPr>
          <w:rFonts w:ascii="Calibri" w:eastAsia="Calibri" w:hAnsi="Calibri" w:cs="Calibri"/>
          <w:sz w:val="22"/>
          <w:szCs w:val="22"/>
        </w:rPr>
        <w:t xml:space="preserve"> link to change the form instructions to Spanish</w:t>
      </w:r>
    </w:p>
    <w:p w14:paraId="5DE6E46A" w14:textId="77777777" w:rsidR="000A0043" w:rsidRDefault="007465F8">
      <w:pPr>
        <w:spacing w:before="48"/>
        <w:ind w:left="46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 xml:space="preserve">Click the blue </w:t>
      </w:r>
      <w:r>
        <w:rPr>
          <w:rFonts w:ascii="Calibri" w:eastAsia="Calibri" w:hAnsi="Calibri" w:cs="Calibri"/>
          <w:b/>
          <w:sz w:val="22"/>
          <w:szCs w:val="22"/>
        </w:rPr>
        <w:t xml:space="preserve">Continue </w:t>
      </w:r>
      <w:r>
        <w:rPr>
          <w:rFonts w:ascii="Calibri" w:eastAsia="Calibri" w:hAnsi="Calibri" w:cs="Calibri"/>
          <w:sz w:val="22"/>
          <w:szCs w:val="22"/>
        </w:rPr>
        <w:t>button to begin completing Section 1</w:t>
      </w:r>
    </w:p>
    <w:p w14:paraId="7DD5ACAB" w14:textId="77777777" w:rsidR="000A0043" w:rsidRDefault="000A0043">
      <w:pPr>
        <w:spacing w:before="4" w:line="240" w:lineRule="exact"/>
        <w:rPr>
          <w:sz w:val="24"/>
          <w:szCs w:val="24"/>
        </w:rPr>
      </w:pPr>
    </w:p>
    <w:p w14:paraId="1173F26D" w14:textId="40794770" w:rsidR="000A0043" w:rsidRDefault="00E11D02" w:rsidP="000D37C3">
      <w:pPr>
        <w:ind w:left="100"/>
        <w:rPr>
          <w:sz w:val="10"/>
          <w:szCs w:val="10"/>
        </w:rPr>
      </w:pPr>
      <w:r>
        <w:pict w14:anchorId="6BE2F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54.8pt">
            <v:imagedata r:id="rId8" o:title=""/>
          </v:shape>
        </w:pict>
      </w:r>
    </w:p>
    <w:p w14:paraId="282801FC" w14:textId="77777777" w:rsidR="000A0043" w:rsidRDefault="000A0043">
      <w:pPr>
        <w:spacing w:line="200" w:lineRule="exact"/>
      </w:pPr>
    </w:p>
    <w:p w14:paraId="21E0F7D7" w14:textId="5877CC65" w:rsidR="000A0043" w:rsidRDefault="000A0043">
      <w:pPr>
        <w:spacing w:line="200" w:lineRule="exact"/>
      </w:pPr>
    </w:p>
    <w:p w14:paraId="06E92E90" w14:textId="3AAC050F" w:rsidR="00E87B89" w:rsidRDefault="00E87B89">
      <w:pPr>
        <w:spacing w:line="200" w:lineRule="exact"/>
      </w:pPr>
    </w:p>
    <w:p w14:paraId="744AD382" w14:textId="75A111DE" w:rsidR="00E87B89" w:rsidRDefault="00E87B89">
      <w:pPr>
        <w:spacing w:line="200" w:lineRule="exact"/>
      </w:pPr>
    </w:p>
    <w:p w14:paraId="3F37645D" w14:textId="4B122138" w:rsidR="00E87B89" w:rsidRDefault="00E87B89">
      <w:pPr>
        <w:spacing w:line="200" w:lineRule="exact"/>
      </w:pPr>
    </w:p>
    <w:p w14:paraId="11914E98" w14:textId="0E80CA41" w:rsidR="00E87B89" w:rsidRDefault="00E87B89">
      <w:pPr>
        <w:spacing w:line="200" w:lineRule="exact"/>
      </w:pPr>
    </w:p>
    <w:p w14:paraId="7DDBD974" w14:textId="76324008" w:rsidR="00E87B89" w:rsidRDefault="00E87B89">
      <w:pPr>
        <w:spacing w:line="200" w:lineRule="exact"/>
      </w:pPr>
    </w:p>
    <w:p w14:paraId="00CF6DB8" w14:textId="30B0D43B" w:rsidR="00E87B89" w:rsidRDefault="00E87B89">
      <w:pPr>
        <w:spacing w:line="200" w:lineRule="exact"/>
      </w:pPr>
    </w:p>
    <w:p w14:paraId="0ACAB19B" w14:textId="1D0C41F1" w:rsidR="00E87B89" w:rsidRDefault="00E87B89">
      <w:pPr>
        <w:spacing w:line="200" w:lineRule="exact"/>
      </w:pPr>
    </w:p>
    <w:p w14:paraId="7A4A8656" w14:textId="18109A40" w:rsidR="00E87B89" w:rsidRDefault="00E87B89">
      <w:pPr>
        <w:spacing w:line="200" w:lineRule="exact"/>
      </w:pPr>
    </w:p>
    <w:p w14:paraId="4FFA5500" w14:textId="519BD357" w:rsidR="00E87B89" w:rsidRDefault="00E87B89">
      <w:pPr>
        <w:spacing w:line="200" w:lineRule="exact"/>
      </w:pPr>
    </w:p>
    <w:p w14:paraId="6207917C" w14:textId="57653CEE" w:rsidR="00E87B89" w:rsidRDefault="00E87B89">
      <w:pPr>
        <w:spacing w:line="200" w:lineRule="exact"/>
      </w:pPr>
    </w:p>
    <w:p w14:paraId="61DF4C1A" w14:textId="4E7772E3" w:rsidR="00E87B89" w:rsidRDefault="00E87B89">
      <w:pPr>
        <w:spacing w:line="200" w:lineRule="exact"/>
      </w:pPr>
    </w:p>
    <w:p w14:paraId="577F4874" w14:textId="490B69C0" w:rsidR="00E87B89" w:rsidRDefault="00E87B89">
      <w:pPr>
        <w:spacing w:line="200" w:lineRule="exact"/>
      </w:pPr>
    </w:p>
    <w:p w14:paraId="55E4BBE5" w14:textId="77777777" w:rsidR="00E87B89" w:rsidRDefault="00E87B89">
      <w:pPr>
        <w:spacing w:line="200" w:lineRule="exact"/>
      </w:pPr>
    </w:p>
    <w:p w14:paraId="4E90BE08" w14:textId="77777777" w:rsidR="000A0043" w:rsidRDefault="007465F8">
      <w:pPr>
        <w:spacing w:before="20"/>
        <w:ind w:left="48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All fields that need to be completed will be presented at the top of the page.</w:t>
      </w:r>
    </w:p>
    <w:p w14:paraId="21D72B53" w14:textId="77777777" w:rsidR="000A0043" w:rsidRDefault="000A0043">
      <w:pPr>
        <w:spacing w:before="5" w:line="240" w:lineRule="exact"/>
        <w:rPr>
          <w:sz w:val="24"/>
          <w:szCs w:val="24"/>
        </w:rPr>
      </w:pPr>
    </w:p>
    <w:p w14:paraId="56A5D0A3" w14:textId="77777777" w:rsidR="000A0043" w:rsidRDefault="00E11D02">
      <w:pPr>
        <w:ind w:left="120"/>
      </w:pPr>
      <w:r>
        <w:pict w14:anchorId="7DC136D4">
          <v:shape id="_x0000_i1026" type="#_x0000_t75" style="width:468pt;height:142.2pt">
            <v:imagedata r:id="rId9" o:title=""/>
          </v:shape>
        </w:pict>
      </w:r>
    </w:p>
    <w:p w14:paraId="3241F3FA" w14:textId="77777777" w:rsidR="000A0043" w:rsidRDefault="000A0043">
      <w:pPr>
        <w:spacing w:before="1" w:line="240" w:lineRule="exact"/>
        <w:rPr>
          <w:sz w:val="24"/>
          <w:szCs w:val="24"/>
        </w:rPr>
      </w:pPr>
    </w:p>
    <w:p w14:paraId="273993D7" w14:textId="77777777" w:rsidR="000A0043" w:rsidRDefault="007465F8">
      <w:pPr>
        <w:tabs>
          <w:tab w:val="left" w:pos="840"/>
        </w:tabs>
        <w:ind w:left="840" w:right="1049" w:hanging="360"/>
        <w:rPr>
          <w:rFonts w:ascii="Calibri" w:eastAsia="Calibri" w:hAnsi="Calibri" w:cs="Calibri"/>
          <w:sz w:val="24"/>
          <w:szCs w:val="24"/>
        </w:rPr>
      </w:pPr>
      <w:r>
        <w:rPr>
          <w:rFonts w:ascii="Verdana" w:eastAsia="Verdana" w:hAnsi="Verdana" w:cs="Verdana"/>
          <w:sz w:val="24"/>
          <w:szCs w:val="24"/>
        </w:rPr>
        <w:t>•</w:t>
      </w:r>
      <w:r>
        <w:rPr>
          <w:rFonts w:ascii="Verdana" w:eastAsia="Verdana" w:hAnsi="Verdana" w:cs="Verdana"/>
          <w:sz w:val="24"/>
          <w:szCs w:val="24"/>
        </w:rPr>
        <w:tab/>
      </w:r>
      <w:r>
        <w:rPr>
          <w:rFonts w:ascii="Calibri" w:eastAsia="Calibri" w:hAnsi="Calibri" w:cs="Calibri"/>
          <w:sz w:val="24"/>
          <w:szCs w:val="24"/>
        </w:rPr>
        <w:t>Enter your full name including middle initial and any Other Last Names Used, if applicable.</w:t>
      </w:r>
    </w:p>
    <w:p w14:paraId="66E966A9" w14:textId="77777777" w:rsidR="000A0043" w:rsidRDefault="007465F8">
      <w:pPr>
        <w:tabs>
          <w:tab w:val="left" w:pos="840"/>
        </w:tabs>
        <w:spacing w:before="4" w:line="275" w:lineRule="auto"/>
        <w:ind w:left="840" w:right="492"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 xml:space="preserve">A green check mark will indicate when each field is complete.  The Continue button will turn blue, indicating it is possible to move forward once all fields are complete. Click </w:t>
      </w:r>
      <w:r>
        <w:rPr>
          <w:rFonts w:ascii="Calibri" w:eastAsia="Calibri" w:hAnsi="Calibri" w:cs="Calibri"/>
          <w:b/>
          <w:sz w:val="22"/>
          <w:szCs w:val="22"/>
        </w:rPr>
        <w:t>Continue</w:t>
      </w:r>
      <w:r>
        <w:rPr>
          <w:rFonts w:ascii="Calibri" w:eastAsia="Calibri" w:hAnsi="Calibri" w:cs="Calibri"/>
          <w:sz w:val="22"/>
          <w:szCs w:val="22"/>
        </w:rPr>
        <w:t>.</w:t>
      </w:r>
    </w:p>
    <w:p w14:paraId="23144D25" w14:textId="77777777" w:rsidR="000A0043" w:rsidRDefault="000A0043">
      <w:pPr>
        <w:spacing w:line="120" w:lineRule="exact"/>
        <w:rPr>
          <w:sz w:val="12"/>
          <w:szCs w:val="12"/>
        </w:rPr>
      </w:pPr>
    </w:p>
    <w:p w14:paraId="5CE03F8F" w14:textId="77777777" w:rsidR="000A0043" w:rsidRDefault="000A0043">
      <w:pPr>
        <w:spacing w:line="200" w:lineRule="exact"/>
      </w:pPr>
    </w:p>
    <w:p w14:paraId="21F336DB" w14:textId="77777777" w:rsidR="000A0043" w:rsidRDefault="000A0043">
      <w:pPr>
        <w:spacing w:line="200" w:lineRule="exact"/>
      </w:pPr>
    </w:p>
    <w:p w14:paraId="0A8C243D" w14:textId="77777777" w:rsidR="000A0043" w:rsidRDefault="00E11D02">
      <w:pPr>
        <w:ind w:left="120"/>
      </w:pPr>
      <w:r>
        <w:pict w14:anchorId="78615008">
          <v:shape id="_x0000_i1027" type="#_x0000_t75" style="width:468pt;height:124.2pt">
            <v:imagedata r:id="rId10" o:title=""/>
          </v:shape>
        </w:pict>
      </w:r>
    </w:p>
    <w:p w14:paraId="3D56DFDF" w14:textId="77777777" w:rsidR="000A0043" w:rsidRDefault="000A0043">
      <w:pPr>
        <w:spacing w:before="1" w:line="240" w:lineRule="exact"/>
        <w:rPr>
          <w:sz w:val="24"/>
          <w:szCs w:val="24"/>
        </w:rPr>
      </w:pPr>
    </w:p>
    <w:p w14:paraId="48D75231" w14:textId="77777777" w:rsidR="000A0043" w:rsidRDefault="007465F8">
      <w:pPr>
        <w:ind w:left="48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 xml:space="preserve">Enter your current address, including street name and number </w:t>
      </w:r>
      <w:r>
        <w:rPr>
          <w:rFonts w:ascii="Calibri" w:eastAsia="Calibri" w:hAnsi="Calibri" w:cs="Calibri"/>
          <w:b/>
          <w:sz w:val="22"/>
          <w:szCs w:val="22"/>
        </w:rPr>
        <w:t xml:space="preserve">(PO Boxes are </w:t>
      </w:r>
      <w:r>
        <w:rPr>
          <w:rFonts w:ascii="Calibri" w:eastAsia="Calibri" w:hAnsi="Calibri" w:cs="Calibri"/>
          <w:b/>
          <w:sz w:val="22"/>
          <w:szCs w:val="22"/>
          <w:u w:val="single" w:color="000000"/>
        </w:rPr>
        <w:t>not</w:t>
      </w:r>
      <w:r>
        <w:rPr>
          <w:rFonts w:ascii="Calibri" w:eastAsia="Calibri" w:hAnsi="Calibri" w:cs="Calibri"/>
          <w:b/>
          <w:sz w:val="22"/>
          <w:szCs w:val="22"/>
        </w:rPr>
        <w:t xml:space="preserve"> acceptable in</w:t>
      </w:r>
    </w:p>
    <w:p w14:paraId="0778F606" w14:textId="77777777" w:rsidR="000A0043" w:rsidRDefault="007465F8">
      <w:pPr>
        <w:ind w:left="840"/>
        <w:rPr>
          <w:rFonts w:ascii="Calibri" w:eastAsia="Calibri" w:hAnsi="Calibri" w:cs="Calibri"/>
          <w:sz w:val="22"/>
          <w:szCs w:val="22"/>
        </w:rPr>
      </w:pPr>
      <w:r>
        <w:rPr>
          <w:rFonts w:ascii="Calibri" w:eastAsia="Calibri" w:hAnsi="Calibri" w:cs="Calibri"/>
          <w:b/>
          <w:sz w:val="22"/>
          <w:szCs w:val="22"/>
        </w:rPr>
        <w:t>Section 1)</w:t>
      </w:r>
      <w:r>
        <w:rPr>
          <w:rFonts w:ascii="Calibri" w:eastAsia="Calibri" w:hAnsi="Calibri" w:cs="Calibri"/>
          <w:sz w:val="22"/>
          <w:szCs w:val="22"/>
        </w:rPr>
        <w:t xml:space="preserve">.  Click </w:t>
      </w:r>
      <w:r>
        <w:rPr>
          <w:rFonts w:ascii="Calibri" w:eastAsia="Calibri" w:hAnsi="Calibri" w:cs="Calibri"/>
          <w:b/>
          <w:sz w:val="22"/>
          <w:szCs w:val="22"/>
        </w:rPr>
        <w:t>Continue</w:t>
      </w:r>
      <w:r>
        <w:rPr>
          <w:rFonts w:ascii="Calibri" w:eastAsia="Calibri" w:hAnsi="Calibri" w:cs="Calibri"/>
          <w:sz w:val="22"/>
          <w:szCs w:val="22"/>
        </w:rPr>
        <w:t>.</w:t>
      </w:r>
    </w:p>
    <w:p w14:paraId="4682FDF3" w14:textId="77777777" w:rsidR="000A0043" w:rsidRDefault="000A0043">
      <w:pPr>
        <w:spacing w:line="200" w:lineRule="exact"/>
      </w:pPr>
    </w:p>
    <w:p w14:paraId="2A552ED7" w14:textId="77777777" w:rsidR="000A0043" w:rsidRDefault="000A0043">
      <w:pPr>
        <w:spacing w:before="12" w:line="260" w:lineRule="exact"/>
        <w:rPr>
          <w:sz w:val="26"/>
          <w:szCs w:val="26"/>
        </w:rPr>
      </w:pPr>
    </w:p>
    <w:p w14:paraId="1CB9A2EB" w14:textId="07B66630" w:rsidR="000A0043" w:rsidRDefault="00E11D02" w:rsidP="000D37C3">
      <w:pPr>
        <w:ind w:left="120"/>
        <w:rPr>
          <w:sz w:val="10"/>
          <w:szCs w:val="10"/>
        </w:rPr>
      </w:pPr>
      <w:r>
        <w:pict w14:anchorId="48484E33">
          <v:shape id="_x0000_i1028" type="#_x0000_t75" style="width:468pt;height:2in">
            <v:imagedata r:id="rId11" o:title=""/>
          </v:shape>
        </w:pict>
      </w:r>
    </w:p>
    <w:p w14:paraId="18ABC1DA" w14:textId="77777777" w:rsidR="000A0043" w:rsidRDefault="000A0043">
      <w:pPr>
        <w:spacing w:line="200" w:lineRule="exact"/>
      </w:pPr>
    </w:p>
    <w:p w14:paraId="10388FAE" w14:textId="43093587" w:rsidR="000A0043" w:rsidRDefault="000A0043">
      <w:pPr>
        <w:spacing w:line="200" w:lineRule="exact"/>
      </w:pPr>
    </w:p>
    <w:p w14:paraId="5357671D" w14:textId="5B1BB307" w:rsidR="00E87B89" w:rsidRDefault="00E87B89">
      <w:pPr>
        <w:spacing w:line="200" w:lineRule="exact"/>
      </w:pPr>
    </w:p>
    <w:p w14:paraId="50AFF82C" w14:textId="09D087A7" w:rsidR="00E87B89" w:rsidRDefault="00E87B89">
      <w:pPr>
        <w:spacing w:line="200" w:lineRule="exact"/>
      </w:pPr>
    </w:p>
    <w:p w14:paraId="1FF0D914" w14:textId="75C48BB6" w:rsidR="00E87B89" w:rsidRDefault="00E87B89">
      <w:pPr>
        <w:spacing w:line="200" w:lineRule="exact"/>
      </w:pPr>
    </w:p>
    <w:p w14:paraId="1030AED8" w14:textId="77777777" w:rsidR="00E87B89" w:rsidRDefault="00E87B89">
      <w:pPr>
        <w:spacing w:line="200" w:lineRule="exact"/>
      </w:pPr>
    </w:p>
    <w:p w14:paraId="64ECC4A0" w14:textId="77777777" w:rsidR="000A0043" w:rsidRDefault="007465F8">
      <w:pPr>
        <w:spacing w:before="20"/>
        <w:ind w:left="480"/>
        <w:rPr>
          <w:rFonts w:ascii="Calibri" w:eastAsia="Calibri" w:hAnsi="Calibri" w:cs="Calibri"/>
          <w:sz w:val="22"/>
          <w:szCs w:val="22"/>
        </w:rPr>
      </w:pPr>
      <w:r>
        <w:rPr>
          <w:rFonts w:ascii="Verdana" w:eastAsia="Verdana" w:hAnsi="Verdana" w:cs="Verdana"/>
          <w:sz w:val="22"/>
          <w:szCs w:val="22"/>
        </w:rPr>
        <w:lastRenderedPageBreak/>
        <w:t xml:space="preserve">•   </w:t>
      </w:r>
      <w:r>
        <w:rPr>
          <w:rFonts w:ascii="Calibri" w:eastAsia="Calibri" w:hAnsi="Calibri" w:cs="Calibri"/>
          <w:sz w:val="22"/>
          <w:szCs w:val="22"/>
        </w:rPr>
        <w:t xml:space="preserve">Enter your Personal Information.  We are an E-Verify employer therefore your </w:t>
      </w:r>
      <w:r>
        <w:rPr>
          <w:rFonts w:ascii="Calibri" w:eastAsia="Calibri" w:hAnsi="Calibri" w:cs="Calibri"/>
          <w:b/>
          <w:sz w:val="22"/>
          <w:szCs w:val="22"/>
        </w:rPr>
        <w:t>Social Security</w:t>
      </w:r>
    </w:p>
    <w:p w14:paraId="6A4013BA" w14:textId="77777777" w:rsidR="000A0043" w:rsidRDefault="007465F8">
      <w:pPr>
        <w:spacing w:before="21"/>
        <w:ind w:left="840"/>
        <w:rPr>
          <w:rFonts w:ascii="Calibri" w:eastAsia="Calibri" w:hAnsi="Calibri" w:cs="Calibri"/>
          <w:sz w:val="22"/>
          <w:szCs w:val="22"/>
        </w:rPr>
      </w:pPr>
      <w:r>
        <w:rPr>
          <w:rFonts w:ascii="Calibri" w:eastAsia="Calibri" w:hAnsi="Calibri" w:cs="Calibri"/>
          <w:b/>
          <w:sz w:val="22"/>
          <w:szCs w:val="22"/>
        </w:rPr>
        <w:t>Number is required</w:t>
      </w:r>
      <w:r>
        <w:rPr>
          <w:rFonts w:ascii="Calibri" w:eastAsia="Calibri" w:hAnsi="Calibri" w:cs="Calibri"/>
          <w:sz w:val="22"/>
          <w:szCs w:val="22"/>
        </w:rPr>
        <w:t>.</w:t>
      </w:r>
    </w:p>
    <w:p w14:paraId="3741AC19" w14:textId="77777777" w:rsidR="000A0043" w:rsidRDefault="000A0043">
      <w:pPr>
        <w:spacing w:before="5" w:line="180" w:lineRule="exact"/>
        <w:rPr>
          <w:sz w:val="18"/>
          <w:szCs w:val="18"/>
        </w:rPr>
      </w:pPr>
    </w:p>
    <w:p w14:paraId="6D7419A4" w14:textId="77777777" w:rsidR="000A0043" w:rsidRDefault="00E11D02">
      <w:pPr>
        <w:ind w:left="120"/>
      </w:pPr>
      <w:r>
        <w:pict w14:anchorId="18ECC7C8">
          <v:shape id="_x0000_i1029" type="#_x0000_t75" style="width:468pt;height:127.2pt">
            <v:imagedata r:id="rId12" o:title=""/>
          </v:shape>
        </w:pict>
      </w:r>
    </w:p>
    <w:p w14:paraId="1A088B43" w14:textId="77777777" w:rsidR="000A0043" w:rsidRDefault="000A0043">
      <w:pPr>
        <w:spacing w:before="8" w:line="140" w:lineRule="exact"/>
        <w:rPr>
          <w:sz w:val="15"/>
          <w:szCs w:val="15"/>
        </w:rPr>
      </w:pPr>
    </w:p>
    <w:p w14:paraId="54D3455B" w14:textId="77777777" w:rsidR="000A0043" w:rsidRDefault="000A0043">
      <w:pPr>
        <w:spacing w:line="200" w:lineRule="exact"/>
      </w:pPr>
    </w:p>
    <w:p w14:paraId="6A0F6ACC" w14:textId="77777777" w:rsidR="000A0043" w:rsidRDefault="007465F8">
      <w:pPr>
        <w:ind w:left="48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Select your Citizenship Status and provide any additional information if indicated.</w:t>
      </w:r>
    </w:p>
    <w:p w14:paraId="6C80F48A" w14:textId="77777777" w:rsidR="000A0043" w:rsidRDefault="000A0043">
      <w:pPr>
        <w:spacing w:before="4" w:line="240" w:lineRule="exact"/>
        <w:rPr>
          <w:sz w:val="24"/>
          <w:szCs w:val="24"/>
        </w:rPr>
      </w:pPr>
    </w:p>
    <w:p w14:paraId="2A324992" w14:textId="77777777" w:rsidR="000A0043" w:rsidRDefault="00E11D02">
      <w:pPr>
        <w:ind w:left="120"/>
      </w:pPr>
      <w:r>
        <w:pict w14:anchorId="4EB9018C">
          <v:shape id="_x0000_i1030" type="#_x0000_t75" style="width:468pt;height:161.4pt">
            <v:imagedata r:id="rId13" o:title=""/>
          </v:shape>
        </w:pict>
      </w:r>
    </w:p>
    <w:p w14:paraId="663D2E31" w14:textId="77777777" w:rsidR="000A0043" w:rsidRDefault="000A0043">
      <w:pPr>
        <w:spacing w:before="9" w:line="140" w:lineRule="exact"/>
        <w:rPr>
          <w:sz w:val="14"/>
          <w:szCs w:val="14"/>
        </w:rPr>
      </w:pPr>
    </w:p>
    <w:p w14:paraId="57605324" w14:textId="74D47762" w:rsidR="000A0043" w:rsidRDefault="000A0043">
      <w:pPr>
        <w:spacing w:line="200" w:lineRule="exact"/>
      </w:pPr>
    </w:p>
    <w:p w14:paraId="15F4D90C" w14:textId="6D37714E" w:rsidR="000D37C3" w:rsidRDefault="000D37C3">
      <w:pPr>
        <w:spacing w:line="200" w:lineRule="exact"/>
      </w:pPr>
    </w:p>
    <w:p w14:paraId="2562714F" w14:textId="6E822704" w:rsidR="000A0043" w:rsidRDefault="007465F8" w:rsidP="000D37C3">
      <w:pPr>
        <w:ind w:left="48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 xml:space="preserve">Select if a Preparer or Translator was used to assist you in completing Section 1.  Click </w:t>
      </w:r>
      <w:r>
        <w:rPr>
          <w:rFonts w:ascii="Calibri" w:eastAsia="Calibri" w:hAnsi="Calibri" w:cs="Calibri"/>
          <w:b/>
          <w:sz w:val="22"/>
          <w:szCs w:val="22"/>
        </w:rPr>
        <w:t>Continue</w:t>
      </w:r>
      <w:r>
        <w:rPr>
          <w:rFonts w:ascii="Calibri" w:eastAsia="Calibri" w:hAnsi="Calibri" w:cs="Calibri"/>
          <w:sz w:val="22"/>
          <w:szCs w:val="22"/>
        </w:rPr>
        <w:t>.</w:t>
      </w:r>
    </w:p>
    <w:p w14:paraId="121FA7E3" w14:textId="77777777" w:rsidR="000D37C3" w:rsidRPr="000D37C3" w:rsidRDefault="000D37C3" w:rsidP="000D37C3">
      <w:pPr>
        <w:ind w:left="480"/>
        <w:rPr>
          <w:rFonts w:ascii="Verdana" w:eastAsia="Verdana" w:hAnsi="Verdana" w:cs="Verdana"/>
          <w:sz w:val="22"/>
          <w:szCs w:val="22"/>
        </w:rPr>
      </w:pPr>
    </w:p>
    <w:p w14:paraId="6AB97002" w14:textId="63786470" w:rsidR="000A0043" w:rsidRDefault="000D37C3" w:rsidP="000D37C3">
      <w:pPr>
        <w:rPr>
          <w:sz w:val="10"/>
          <w:szCs w:val="10"/>
        </w:rPr>
      </w:pPr>
      <w:r>
        <w:t xml:space="preserve"> </w:t>
      </w:r>
      <w:r w:rsidR="00E11D02">
        <w:pict w14:anchorId="2A7D330C">
          <v:shape id="_x0000_i1031" type="#_x0000_t75" style="width:468pt;height:108.6pt">
            <v:imagedata r:id="rId14" o:title=""/>
          </v:shape>
        </w:pict>
      </w:r>
    </w:p>
    <w:p w14:paraId="670AF0A3" w14:textId="77777777" w:rsidR="000A0043" w:rsidRDefault="000A0043">
      <w:pPr>
        <w:spacing w:line="200" w:lineRule="exact"/>
      </w:pPr>
    </w:p>
    <w:p w14:paraId="29BE9D58" w14:textId="36B05356" w:rsidR="000A0043" w:rsidRDefault="000A0043">
      <w:pPr>
        <w:spacing w:line="200" w:lineRule="exact"/>
      </w:pPr>
    </w:p>
    <w:p w14:paraId="2579CCEE" w14:textId="4CB79343" w:rsidR="00E87B89" w:rsidRDefault="00E87B89">
      <w:pPr>
        <w:spacing w:line="200" w:lineRule="exact"/>
      </w:pPr>
    </w:p>
    <w:p w14:paraId="39995226" w14:textId="49F1495B" w:rsidR="00E87B89" w:rsidRDefault="00E87B89">
      <w:pPr>
        <w:spacing w:line="200" w:lineRule="exact"/>
      </w:pPr>
    </w:p>
    <w:p w14:paraId="489801D3" w14:textId="0A8AC65C" w:rsidR="00E87B89" w:rsidRDefault="00E87B89">
      <w:pPr>
        <w:spacing w:line="200" w:lineRule="exact"/>
      </w:pPr>
    </w:p>
    <w:p w14:paraId="08E86E93" w14:textId="57E6A4E3" w:rsidR="00E87B89" w:rsidRDefault="00E87B89">
      <w:pPr>
        <w:spacing w:line="200" w:lineRule="exact"/>
      </w:pPr>
    </w:p>
    <w:p w14:paraId="46508E1A" w14:textId="1B685C08" w:rsidR="00E87B89" w:rsidRDefault="00E87B89">
      <w:pPr>
        <w:spacing w:line="200" w:lineRule="exact"/>
      </w:pPr>
    </w:p>
    <w:p w14:paraId="0D9F578E" w14:textId="34EEA25A" w:rsidR="00E87B89" w:rsidRDefault="00E87B89">
      <w:pPr>
        <w:spacing w:line="200" w:lineRule="exact"/>
      </w:pPr>
    </w:p>
    <w:p w14:paraId="41D72046" w14:textId="74FE0581" w:rsidR="00E87B89" w:rsidRDefault="00E87B89">
      <w:pPr>
        <w:spacing w:line="200" w:lineRule="exact"/>
      </w:pPr>
    </w:p>
    <w:p w14:paraId="50260B2A" w14:textId="5E873A46" w:rsidR="00E87B89" w:rsidRDefault="00E87B89">
      <w:pPr>
        <w:spacing w:line="200" w:lineRule="exact"/>
      </w:pPr>
    </w:p>
    <w:p w14:paraId="04D37E7A" w14:textId="40A7C924" w:rsidR="00E87B89" w:rsidRDefault="00E87B89">
      <w:pPr>
        <w:spacing w:line="200" w:lineRule="exact"/>
      </w:pPr>
    </w:p>
    <w:p w14:paraId="7FDC341B" w14:textId="3DC7DB55" w:rsidR="00E87B89" w:rsidRDefault="00E87B89">
      <w:pPr>
        <w:spacing w:line="200" w:lineRule="exact"/>
      </w:pPr>
    </w:p>
    <w:p w14:paraId="37361888" w14:textId="3157EC47" w:rsidR="00E87B89" w:rsidRDefault="00E87B89">
      <w:pPr>
        <w:spacing w:line="200" w:lineRule="exact"/>
      </w:pPr>
    </w:p>
    <w:p w14:paraId="15103597" w14:textId="77777777" w:rsidR="00E87B89" w:rsidRDefault="00E87B89">
      <w:pPr>
        <w:spacing w:line="200" w:lineRule="exact"/>
      </w:pPr>
    </w:p>
    <w:p w14:paraId="10A703AD" w14:textId="77777777" w:rsidR="000A0043" w:rsidRDefault="007465F8">
      <w:pPr>
        <w:spacing w:before="20"/>
        <w:ind w:left="460"/>
        <w:rPr>
          <w:rFonts w:ascii="Calibri" w:eastAsia="Calibri" w:hAnsi="Calibri" w:cs="Calibri"/>
          <w:sz w:val="22"/>
          <w:szCs w:val="22"/>
        </w:rPr>
      </w:pPr>
      <w:r>
        <w:rPr>
          <w:rFonts w:ascii="Verdana" w:eastAsia="Verdana" w:hAnsi="Verdana" w:cs="Verdana"/>
          <w:sz w:val="22"/>
          <w:szCs w:val="22"/>
        </w:rPr>
        <w:lastRenderedPageBreak/>
        <w:t xml:space="preserve">•   </w:t>
      </w:r>
      <w:r>
        <w:rPr>
          <w:rFonts w:ascii="Calibri" w:eastAsia="Calibri" w:hAnsi="Calibri" w:cs="Calibri"/>
          <w:sz w:val="22"/>
          <w:szCs w:val="22"/>
        </w:rPr>
        <w:t>Digitally sign your form by checking the box and typing your name exactly as entered in Section</w:t>
      </w:r>
    </w:p>
    <w:p w14:paraId="7244BAFE" w14:textId="77777777" w:rsidR="000A0043" w:rsidRDefault="007465F8">
      <w:pPr>
        <w:spacing w:before="41"/>
        <w:ind w:left="820"/>
        <w:rPr>
          <w:rFonts w:ascii="Calibri" w:eastAsia="Calibri" w:hAnsi="Calibri" w:cs="Calibri"/>
          <w:sz w:val="22"/>
          <w:szCs w:val="22"/>
        </w:rPr>
      </w:pPr>
      <w:r>
        <w:rPr>
          <w:rFonts w:ascii="Calibri" w:eastAsia="Calibri" w:hAnsi="Calibri" w:cs="Calibri"/>
          <w:sz w:val="22"/>
          <w:szCs w:val="22"/>
        </w:rPr>
        <w:t xml:space="preserve">1, including middle initial (if added), and click </w:t>
      </w:r>
      <w:r>
        <w:rPr>
          <w:rFonts w:ascii="Calibri" w:eastAsia="Calibri" w:hAnsi="Calibri" w:cs="Calibri"/>
          <w:b/>
          <w:sz w:val="22"/>
          <w:szCs w:val="22"/>
        </w:rPr>
        <w:t>Sign and Continue.</w:t>
      </w:r>
    </w:p>
    <w:p w14:paraId="51C6967D" w14:textId="77777777" w:rsidR="000A0043" w:rsidRDefault="000A0043">
      <w:pPr>
        <w:spacing w:before="4" w:line="240" w:lineRule="exact"/>
        <w:rPr>
          <w:sz w:val="24"/>
          <w:szCs w:val="24"/>
        </w:rPr>
      </w:pPr>
    </w:p>
    <w:p w14:paraId="4A8808C2" w14:textId="77777777" w:rsidR="000A0043" w:rsidRDefault="00E11D02">
      <w:pPr>
        <w:ind w:left="100"/>
      </w:pPr>
      <w:r>
        <w:pict w14:anchorId="201C2F60">
          <v:shape id="_x0000_i1032" type="#_x0000_t75" style="width:468pt;height:129.6pt">
            <v:imagedata r:id="rId15" o:title=""/>
          </v:shape>
        </w:pict>
      </w:r>
    </w:p>
    <w:p w14:paraId="5FC4E207" w14:textId="77777777" w:rsidR="000A0043" w:rsidRDefault="000A0043">
      <w:pPr>
        <w:spacing w:before="5" w:line="140" w:lineRule="exact"/>
        <w:rPr>
          <w:sz w:val="14"/>
          <w:szCs w:val="14"/>
        </w:rPr>
      </w:pPr>
    </w:p>
    <w:p w14:paraId="1F20016F" w14:textId="77777777" w:rsidR="000A0043" w:rsidRDefault="000A0043">
      <w:pPr>
        <w:spacing w:line="200" w:lineRule="exact"/>
      </w:pPr>
    </w:p>
    <w:p w14:paraId="2134FE4A" w14:textId="77777777" w:rsidR="000A0043" w:rsidRDefault="000A0043">
      <w:pPr>
        <w:spacing w:line="200" w:lineRule="exact"/>
      </w:pPr>
    </w:p>
    <w:p w14:paraId="090C305B" w14:textId="77777777" w:rsidR="000A0043" w:rsidRDefault="007465F8">
      <w:pPr>
        <w:ind w:left="100"/>
        <w:rPr>
          <w:rFonts w:ascii="Calibri" w:eastAsia="Calibri" w:hAnsi="Calibri" w:cs="Calibri"/>
          <w:sz w:val="22"/>
          <w:szCs w:val="22"/>
        </w:rPr>
      </w:pPr>
      <w:r>
        <w:rPr>
          <w:rFonts w:ascii="Calibri" w:eastAsia="Calibri" w:hAnsi="Calibri" w:cs="Calibri"/>
          <w:b/>
          <w:sz w:val="22"/>
          <w:szCs w:val="22"/>
        </w:rPr>
        <w:t>Step 3:  Upload Documents</w:t>
      </w:r>
    </w:p>
    <w:p w14:paraId="33A7D3DF" w14:textId="77777777" w:rsidR="000A0043" w:rsidRDefault="000A0043">
      <w:pPr>
        <w:spacing w:line="240" w:lineRule="exact"/>
        <w:rPr>
          <w:sz w:val="24"/>
          <w:szCs w:val="24"/>
        </w:rPr>
      </w:pPr>
    </w:p>
    <w:p w14:paraId="3C4F33FB" w14:textId="1CB206A3" w:rsidR="000A0043" w:rsidRDefault="007465F8" w:rsidP="000D37C3">
      <w:pPr>
        <w:spacing w:line="275" w:lineRule="auto"/>
        <w:ind w:left="100" w:right="124"/>
      </w:pPr>
      <w:r>
        <w:rPr>
          <w:rFonts w:ascii="Calibri" w:eastAsia="Calibri" w:hAnsi="Calibri" w:cs="Calibri"/>
          <w:sz w:val="22"/>
          <w:szCs w:val="22"/>
        </w:rPr>
        <w:t>You have the option to upload copies of the documentation you will provide to the Employer Representative or Remote Agent for Section 2. You can take a photo or select an image from your camera roll on your mobile device or upload an image from your computer.  If you are unable to add documents, click Continue to complete the form.  You will have the ability to provide your documents to your Employer Representative when you bring the original documentation in for review.</w:t>
      </w:r>
    </w:p>
    <w:p w14:paraId="56A4433A" w14:textId="54087A1E" w:rsidR="000A0043" w:rsidRDefault="00E11D02" w:rsidP="000D37C3">
      <w:pPr>
        <w:ind w:left="100"/>
        <w:rPr>
          <w:sz w:val="10"/>
          <w:szCs w:val="10"/>
        </w:rPr>
      </w:pPr>
      <w:r>
        <w:pict w14:anchorId="74522B72">
          <v:shape id="_x0000_i1033" type="#_x0000_t75" style="width:468pt;height:270.6pt">
            <v:imagedata r:id="rId16" o:title=""/>
          </v:shape>
        </w:pict>
      </w:r>
    </w:p>
    <w:p w14:paraId="76B3E32E" w14:textId="77777777" w:rsidR="000A0043" w:rsidRDefault="000A0043">
      <w:pPr>
        <w:spacing w:line="200" w:lineRule="exact"/>
      </w:pPr>
    </w:p>
    <w:p w14:paraId="6E1F571E" w14:textId="29E49482" w:rsidR="000A0043" w:rsidRDefault="000A0043">
      <w:pPr>
        <w:spacing w:line="200" w:lineRule="exact"/>
      </w:pPr>
    </w:p>
    <w:p w14:paraId="412210F9" w14:textId="52F200D0" w:rsidR="00E87B89" w:rsidRDefault="00E87B89">
      <w:pPr>
        <w:spacing w:line="200" w:lineRule="exact"/>
      </w:pPr>
    </w:p>
    <w:p w14:paraId="29161C08" w14:textId="503E2B08" w:rsidR="00E87B89" w:rsidRDefault="00E87B89">
      <w:pPr>
        <w:spacing w:line="200" w:lineRule="exact"/>
      </w:pPr>
    </w:p>
    <w:p w14:paraId="7C05C0B9" w14:textId="03BF6BDA" w:rsidR="00E87B89" w:rsidRDefault="00E87B89">
      <w:pPr>
        <w:spacing w:line="200" w:lineRule="exact"/>
      </w:pPr>
    </w:p>
    <w:p w14:paraId="61993A5F" w14:textId="4E6146D9" w:rsidR="00E87B89" w:rsidRDefault="00E87B89">
      <w:pPr>
        <w:spacing w:line="200" w:lineRule="exact"/>
      </w:pPr>
    </w:p>
    <w:p w14:paraId="04E7C1BC" w14:textId="4A00070A" w:rsidR="00E87B89" w:rsidRDefault="00E87B89">
      <w:pPr>
        <w:spacing w:line="200" w:lineRule="exact"/>
      </w:pPr>
    </w:p>
    <w:p w14:paraId="7E1AD7E1" w14:textId="66D8DD5B" w:rsidR="00E87B89" w:rsidRDefault="00E87B89">
      <w:pPr>
        <w:spacing w:line="200" w:lineRule="exact"/>
      </w:pPr>
    </w:p>
    <w:p w14:paraId="28B0C766" w14:textId="77777777" w:rsidR="00E87B89" w:rsidRDefault="00E87B89">
      <w:pPr>
        <w:spacing w:line="200" w:lineRule="exact"/>
      </w:pPr>
    </w:p>
    <w:p w14:paraId="435DFA08" w14:textId="77777777" w:rsidR="000A0043" w:rsidRDefault="007465F8">
      <w:pPr>
        <w:tabs>
          <w:tab w:val="left" w:pos="820"/>
        </w:tabs>
        <w:spacing w:before="20" w:line="275" w:lineRule="auto"/>
        <w:ind w:left="820" w:right="159" w:hanging="360"/>
        <w:rPr>
          <w:rFonts w:ascii="Calibri" w:eastAsia="Calibri" w:hAnsi="Calibri" w:cs="Calibri"/>
          <w:sz w:val="22"/>
          <w:szCs w:val="22"/>
        </w:rPr>
      </w:pPr>
      <w:r>
        <w:rPr>
          <w:rFonts w:ascii="Verdana" w:eastAsia="Verdana" w:hAnsi="Verdana" w:cs="Verdana"/>
          <w:sz w:val="22"/>
          <w:szCs w:val="22"/>
        </w:rPr>
        <w:lastRenderedPageBreak/>
        <w:t>•</w:t>
      </w:r>
      <w:r>
        <w:rPr>
          <w:rFonts w:ascii="Verdana" w:eastAsia="Verdana" w:hAnsi="Verdana" w:cs="Verdana"/>
          <w:sz w:val="22"/>
          <w:szCs w:val="22"/>
        </w:rPr>
        <w:tab/>
      </w:r>
      <w:r>
        <w:rPr>
          <w:rFonts w:ascii="Calibri" w:eastAsia="Calibri" w:hAnsi="Calibri" w:cs="Calibri"/>
          <w:sz w:val="22"/>
          <w:szCs w:val="22"/>
        </w:rPr>
        <w:t xml:space="preserve">A preview image will show next to the document type once uploaded. Instructions will appear if additional documents are required.   Once your documentation is added, click </w:t>
      </w:r>
      <w:r>
        <w:rPr>
          <w:rFonts w:ascii="Calibri" w:eastAsia="Calibri" w:hAnsi="Calibri" w:cs="Calibri"/>
          <w:b/>
          <w:sz w:val="22"/>
          <w:szCs w:val="22"/>
        </w:rPr>
        <w:t xml:space="preserve">Continue </w:t>
      </w:r>
      <w:r>
        <w:rPr>
          <w:rFonts w:ascii="Calibri" w:eastAsia="Calibri" w:hAnsi="Calibri" w:cs="Calibri"/>
          <w:sz w:val="22"/>
          <w:szCs w:val="22"/>
        </w:rPr>
        <w:t>to finish.</w:t>
      </w:r>
    </w:p>
    <w:p w14:paraId="074DE08C" w14:textId="77777777" w:rsidR="000A0043" w:rsidRDefault="000A0043">
      <w:pPr>
        <w:spacing w:before="14" w:line="200" w:lineRule="exact"/>
      </w:pPr>
    </w:p>
    <w:p w14:paraId="51AC13F4" w14:textId="77777777" w:rsidR="000A0043" w:rsidRDefault="00E11D02">
      <w:pPr>
        <w:ind w:left="100"/>
      </w:pPr>
      <w:r>
        <w:pict w14:anchorId="0F59AFC0">
          <v:shape id="_x0000_i1034" type="#_x0000_t75" style="width:468pt;height:171pt">
            <v:imagedata r:id="rId17" o:title=""/>
          </v:shape>
        </w:pict>
      </w:r>
    </w:p>
    <w:p w14:paraId="51866137" w14:textId="77777777" w:rsidR="000A0043" w:rsidRDefault="000A0043">
      <w:pPr>
        <w:spacing w:before="4" w:line="140" w:lineRule="exact"/>
        <w:rPr>
          <w:sz w:val="14"/>
          <w:szCs w:val="14"/>
        </w:rPr>
      </w:pPr>
    </w:p>
    <w:p w14:paraId="2B4C5233" w14:textId="77777777" w:rsidR="000A0043" w:rsidRDefault="000A0043">
      <w:pPr>
        <w:spacing w:line="200" w:lineRule="exact"/>
      </w:pPr>
    </w:p>
    <w:p w14:paraId="1E95FC9B" w14:textId="56EECA9A" w:rsidR="000A0043" w:rsidRDefault="007465F8">
      <w:pPr>
        <w:spacing w:line="276" w:lineRule="auto"/>
        <w:ind w:left="100" w:right="276"/>
        <w:rPr>
          <w:rFonts w:ascii="Calibri" w:eastAsia="Calibri" w:hAnsi="Calibri" w:cs="Calibri"/>
          <w:sz w:val="22"/>
          <w:szCs w:val="22"/>
        </w:rPr>
      </w:pPr>
      <w:r>
        <w:rPr>
          <w:rFonts w:ascii="Calibri" w:eastAsia="Calibri" w:hAnsi="Calibri" w:cs="Calibri"/>
          <w:sz w:val="22"/>
          <w:szCs w:val="22"/>
        </w:rPr>
        <w:t>You are now finished with Section 1 of the I-9 form.  You will be presented with a Digital Receipt which you can choose to print or email to yourself (optional).</w:t>
      </w:r>
    </w:p>
    <w:p w14:paraId="4D5B1B25" w14:textId="0B478157" w:rsidR="000D37C3" w:rsidRDefault="000D37C3">
      <w:pPr>
        <w:spacing w:line="276" w:lineRule="auto"/>
        <w:ind w:left="100" w:right="276"/>
        <w:rPr>
          <w:rFonts w:ascii="Calibri" w:eastAsia="Calibri" w:hAnsi="Calibri" w:cs="Calibri"/>
          <w:sz w:val="22"/>
          <w:szCs w:val="22"/>
        </w:rPr>
      </w:pPr>
    </w:p>
    <w:p w14:paraId="5139A8C4" w14:textId="2C0C4FF4" w:rsidR="000D37C3" w:rsidRDefault="000D37C3">
      <w:pPr>
        <w:spacing w:line="276" w:lineRule="auto"/>
        <w:ind w:left="100" w:right="276"/>
        <w:rPr>
          <w:rFonts w:ascii="Calibri" w:eastAsia="Calibri" w:hAnsi="Calibri" w:cs="Calibri"/>
          <w:sz w:val="22"/>
          <w:szCs w:val="22"/>
        </w:rPr>
      </w:pPr>
      <w:r>
        <w:rPr>
          <w:noProof/>
        </w:rPr>
        <w:drawing>
          <wp:inline distT="0" distB="0" distL="0" distR="0" wp14:anchorId="6F641AEE" wp14:editId="6E6A0DC0">
            <wp:extent cx="2597283" cy="29084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7283" cy="2908449"/>
                    </a:xfrm>
                    <a:prstGeom prst="rect">
                      <a:avLst/>
                    </a:prstGeom>
                  </pic:spPr>
                </pic:pic>
              </a:graphicData>
            </a:graphic>
          </wp:inline>
        </w:drawing>
      </w:r>
    </w:p>
    <w:p w14:paraId="7B089A4D" w14:textId="38FA2925" w:rsidR="000A0043" w:rsidRDefault="000A0043">
      <w:pPr>
        <w:spacing w:before="11" w:line="200" w:lineRule="exact"/>
      </w:pPr>
    </w:p>
    <w:p w14:paraId="70094914" w14:textId="20DE57A4" w:rsidR="000D37C3" w:rsidRDefault="000D37C3">
      <w:pPr>
        <w:spacing w:before="11" w:line="200" w:lineRule="exact"/>
      </w:pPr>
    </w:p>
    <w:p w14:paraId="0CD50247" w14:textId="62C50D25" w:rsidR="00E87B89" w:rsidRDefault="00E87B89">
      <w:pPr>
        <w:spacing w:before="11" w:line="200" w:lineRule="exact"/>
      </w:pPr>
    </w:p>
    <w:p w14:paraId="3C963CDA" w14:textId="6AA94D10" w:rsidR="00E87B89" w:rsidRDefault="00E87B89">
      <w:pPr>
        <w:spacing w:before="11" w:line="200" w:lineRule="exact"/>
      </w:pPr>
    </w:p>
    <w:p w14:paraId="7BFE3ECB" w14:textId="63BBE5BC" w:rsidR="00E87B89" w:rsidRDefault="00E87B89">
      <w:pPr>
        <w:spacing w:before="11" w:line="200" w:lineRule="exact"/>
      </w:pPr>
    </w:p>
    <w:p w14:paraId="3A693E08" w14:textId="727D7F7C" w:rsidR="00E87B89" w:rsidRDefault="00E87B89">
      <w:pPr>
        <w:spacing w:before="11" w:line="200" w:lineRule="exact"/>
      </w:pPr>
    </w:p>
    <w:p w14:paraId="5390BC4B" w14:textId="72947A03" w:rsidR="00E87B89" w:rsidRDefault="00E87B89">
      <w:pPr>
        <w:spacing w:before="11" w:line="200" w:lineRule="exact"/>
      </w:pPr>
    </w:p>
    <w:p w14:paraId="4519AD17" w14:textId="051229B2" w:rsidR="00E87B89" w:rsidRDefault="00E87B89">
      <w:pPr>
        <w:spacing w:before="11" w:line="200" w:lineRule="exact"/>
      </w:pPr>
    </w:p>
    <w:p w14:paraId="24D63914" w14:textId="49587C92" w:rsidR="00E87B89" w:rsidRDefault="00E87B89">
      <w:pPr>
        <w:spacing w:before="11" w:line="200" w:lineRule="exact"/>
      </w:pPr>
    </w:p>
    <w:p w14:paraId="62AFD1BE" w14:textId="0E0E44A9" w:rsidR="00E87B89" w:rsidRDefault="00E87B89">
      <w:pPr>
        <w:spacing w:before="11" w:line="200" w:lineRule="exact"/>
      </w:pPr>
    </w:p>
    <w:p w14:paraId="546CCAAE" w14:textId="6CA85365" w:rsidR="00E87B89" w:rsidRDefault="00E87B89">
      <w:pPr>
        <w:spacing w:before="11" w:line="200" w:lineRule="exact"/>
      </w:pPr>
    </w:p>
    <w:p w14:paraId="10942FE6" w14:textId="77777777" w:rsidR="00E87B89" w:rsidRDefault="00E87B89">
      <w:pPr>
        <w:spacing w:before="11" w:line="200" w:lineRule="exact"/>
      </w:pPr>
    </w:p>
    <w:p w14:paraId="14146D91" w14:textId="77777777" w:rsidR="000A0043" w:rsidRDefault="007465F8">
      <w:pPr>
        <w:tabs>
          <w:tab w:val="left" w:pos="820"/>
        </w:tabs>
        <w:spacing w:line="273" w:lineRule="auto"/>
        <w:ind w:left="820" w:right="134"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Click the button to log out of the I-9 Service Center and return to your onboarding paperwork to finish the remaining forms.</w:t>
      </w:r>
    </w:p>
    <w:p w14:paraId="6EBC153C" w14:textId="77777777" w:rsidR="000A0043" w:rsidRDefault="000A0043">
      <w:pPr>
        <w:spacing w:before="15" w:line="200" w:lineRule="exact"/>
      </w:pPr>
    </w:p>
    <w:p w14:paraId="28FAFF40" w14:textId="401EF49F" w:rsidR="000D37C3" w:rsidRDefault="000D37C3" w:rsidP="000D37C3">
      <w:pPr>
        <w:ind w:left="100"/>
      </w:pPr>
      <w:r>
        <w:rPr>
          <w:noProof/>
        </w:rPr>
        <w:drawing>
          <wp:inline distT="0" distB="0" distL="0" distR="0" wp14:anchorId="2E807EBF" wp14:editId="128B25AE">
            <wp:extent cx="5943600" cy="16783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78305"/>
                    </a:xfrm>
                    <a:prstGeom prst="rect">
                      <a:avLst/>
                    </a:prstGeom>
                  </pic:spPr>
                </pic:pic>
              </a:graphicData>
            </a:graphic>
          </wp:inline>
        </w:drawing>
      </w:r>
    </w:p>
    <w:p w14:paraId="2D8CB917" w14:textId="77777777" w:rsidR="000A0043" w:rsidRDefault="000A0043">
      <w:pPr>
        <w:spacing w:before="15" w:line="220" w:lineRule="exact"/>
        <w:rPr>
          <w:sz w:val="22"/>
          <w:szCs w:val="22"/>
        </w:rPr>
      </w:pPr>
    </w:p>
    <w:p w14:paraId="514A7F5E" w14:textId="2063568D" w:rsidR="000D37C3" w:rsidRDefault="000D37C3">
      <w:pPr>
        <w:spacing w:line="276" w:lineRule="auto"/>
        <w:ind w:left="100" w:right="128"/>
        <w:rPr>
          <w:rFonts w:ascii="Calibri" w:eastAsia="Calibri" w:hAnsi="Calibri" w:cs="Calibri"/>
          <w:sz w:val="22"/>
          <w:szCs w:val="22"/>
        </w:rPr>
      </w:pPr>
      <w:r>
        <w:rPr>
          <w:noProof/>
        </w:rPr>
        <w:drawing>
          <wp:inline distT="0" distB="0" distL="0" distR="0" wp14:anchorId="0862BDD3" wp14:editId="4F190FF5">
            <wp:extent cx="5943600" cy="232283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22830"/>
                    </a:xfrm>
                    <a:prstGeom prst="rect">
                      <a:avLst/>
                    </a:prstGeom>
                  </pic:spPr>
                </pic:pic>
              </a:graphicData>
            </a:graphic>
          </wp:inline>
        </w:drawing>
      </w:r>
    </w:p>
    <w:p w14:paraId="4E75BDE9" w14:textId="6248E53F" w:rsidR="000D37C3" w:rsidRDefault="00E11D02" w:rsidP="00E87B89">
      <w:pPr>
        <w:pStyle w:val="ListParagraph"/>
        <w:numPr>
          <w:ilvl w:val="0"/>
          <w:numId w:val="2"/>
        </w:numPr>
        <w:rPr>
          <w:rFonts w:ascii="Calibri" w:eastAsia="Calibri" w:hAnsi="Calibri" w:cs="Calibri"/>
          <w:sz w:val="22"/>
          <w:szCs w:val="22"/>
        </w:rPr>
      </w:pPr>
      <w:bookmarkStart w:id="1" w:name="_Hlk90381403"/>
      <w:r w:rsidRPr="00E11D02">
        <w:rPr>
          <w:rFonts w:ascii="Calibri" w:eastAsia="Calibri" w:hAnsi="Calibri" w:cs="Calibri"/>
          <w:sz w:val="22"/>
          <w:szCs w:val="22"/>
        </w:rPr>
        <w:t>Click on the ‘Click Here’ link. You will be brought back to your Onboarding Paperwork</w:t>
      </w:r>
      <w:r w:rsidR="000D37C3" w:rsidRPr="00E87B89">
        <w:rPr>
          <w:rFonts w:ascii="Calibri" w:eastAsia="Calibri" w:hAnsi="Calibri" w:cs="Calibri"/>
          <w:sz w:val="22"/>
          <w:szCs w:val="22"/>
        </w:rPr>
        <w:t>:</w:t>
      </w:r>
    </w:p>
    <w:bookmarkEnd w:id="1"/>
    <w:p w14:paraId="160364CB" w14:textId="77777777" w:rsidR="000D37C3" w:rsidRDefault="000D37C3" w:rsidP="000D37C3">
      <w:pPr>
        <w:rPr>
          <w:noProof/>
        </w:rPr>
      </w:pPr>
      <w:r w:rsidRPr="00571DA7">
        <w:rPr>
          <w:noProof/>
        </w:rPr>
        <w:t xml:space="preserve"> </w:t>
      </w:r>
      <w:r>
        <w:rPr>
          <w:noProof/>
        </w:rPr>
        <w:drawing>
          <wp:inline distT="0" distB="0" distL="0" distR="0" wp14:anchorId="49F613EA" wp14:editId="0066E781">
            <wp:extent cx="5943600" cy="2661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1920"/>
                    </a:xfrm>
                    <a:prstGeom prst="rect">
                      <a:avLst/>
                    </a:prstGeom>
                  </pic:spPr>
                </pic:pic>
              </a:graphicData>
            </a:graphic>
          </wp:inline>
        </w:drawing>
      </w:r>
    </w:p>
    <w:p w14:paraId="2D3D5661" w14:textId="77777777" w:rsidR="000D37C3" w:rsidRDefault="000D37C3" w:rsidP="000D37C3">
      <w:pPr>
        <w:spacing w:line="276" w:lineRule="auto"/>
        <w:ind w:left="100" w:right="128"/>
        <w:rPr>
          <w:rFonts w:ascii="Calibri" w:eastAsia="Calibri" w:hAnsi="Calibri" w:cs="Calibri"/>
          <w:sz w:val="22"/>
          <w:szCs w:val="22"/>
        </w:rPr>
      </w:pPr>
    </w:p>
    <w:p w14:paraId="1DFC2068" w14:textId="6945FE4B" w:rsidR="000D37C3" w:rsidRPr="00E87B89" w:rsidRDefault="000D37C3" w:rsidP="00E87B89">
      <w:pPr>
        <w:pStyle w:val="ListParagraph"/>
        <w:numPr>
          <w:ilvl w:val="0"/>
          <w:numId w:val="2"/>
        </w:numPr>
        <w:spacing w:line="276" w:lineRule="auto"/>
        <w:ind w:right="128"/>
        <w:rPr>
          <w:rFonts w:ascii="Calibri" w:eastAsia="Calibri" w:hAnsi="Calibri" w:cs="Calibri"/>
          <w:sz w:val="22"/>
          <w:szCs w:val="22"/>
        </w:rPr>
      </w:pPr>
      <w:r w:rsidRPr="00E87B89">
        <w:rPr>
          <w:rFonts w:ascii="Calibri" w:eastAsia="Calibri" w:hAnsi="Calibri" w:cs="Calibri"/>
          <w:sz w:val="22"/>
          <w:szCs w:val="22"/>
        </w:rPr>
        <w:t>Click on the Declaration box and clicked on Confirm Complete.</w:t>
      </w:r>
    </w:p>
    <w:p w14:paraId="2E1BDEB7" w14:textId="77777777" w:rsidR="00E87B89" w:rsidRDefault="00E87B89">
      <w:pPr>
        <w:spacing w:line="276" w:lineRule="auto"/>
        <w:ind w:left="100" w:right="128"/>
        <w:rPr>
          <w:rFonts w:ascii="Calibri" w:eastAsia="Calibri" w:hAnsi="Calibri" w:cs="Calibri"/>
          <w:b/>
          <w:sz w:val="22"/>
          <w:szCs w:val="22"/>
        </w:rPr>
      </w:pPr>
    </w:p>
    <w:p w14:paraId="3F5E778A" w14:textId="763A1A9D" w:rsidR="000D37C3" w:rsidRDefault="000D37C3">
      <w:pPr>
        <w:spacing w:line="276" w:lineRule="auto"/>
        <w:ind w:left="100" w:right="128"/>
        <w:rPr>
          <w:rFonts w:ascii="Calibri" w:eastAsia="Calibri" w:hAnsi="Calibri" w:cs="Calibri"/>
          <w:sz w:val="22"/>
          <w:szCs w:val="22"/>
        </w:rPr>
      </w:pPr>
      <w:r>
        <w:rPr>
          <w:rFonts w:ascii="Calibri" w:eastAsia="Calibri" w:hAnsi="Calibri" w:cs="Calibri"/>
          <w:b/>
          <w:sz w:val="22"/>
          <w:szCs w:val="22"/>
        </w:rPr>
        <w:t>PLEASE REMEMBER TO BRING THE ORIGINAL DOCUMENTATION YOU UPLOADED TO YOUR EMPLOYER OR DESIGNATED AGENT FOR SECTION 2 COMPLETION.</w:t>
      </w:r>
    </w:p>
    <w:sectPr w:rsidR="000D37C3">
      <w:headerReference w:type="default" r:id="rId22"/>
      <w:footerReference w:type="default" r:id="rId23"/>
      <w:pgSz w:w="12240" w:h="15840"/>
      <w:pgMar w:top="1040" w:right="1320" w:bottom="280" w:left="1340" w:header="776"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BA5BB2" w14:textId="77777777" w:rsidR="00CA7220" w:rsidRDefault="00CA7220">
      <w:r>
        <w:separator/>
      </w:r>
    </w:p>
  </w:endnote>
  <w:endnote w:type="continuationSeparator" w:id="0">
    <w:p w14:paraId="0CBFFAEC" w14:textId="77777777" w:rsidR="00CA7220" w:rsidRDefault="00CA7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539F3" w14:textId="77777777" w:rsidR="000A0043" w:rsidRDefault="00E11D02">
    <w:pPr>
      <w:spacing w:line="200" w:lineRule="exact"/>
    </w:pPr>
    <w:r>
      <w:pict w14:anchorId="4FC7CE29">
        <v:shapetype id="_x0000_t202" coordsize="21600,21600" o:spt="202" path="m,l,21600r21600,l21600,xe">
          <v:stroke joinstyle="miter"/>
          <v:path gradientshapeok="t" o:connecttype="rect"/>
        </v:shapetype>
        <v:shape id="_x0000_s2049" type="#_x0000_t202" style="position:absolute;margin-left:532.5pt;margin-top:730.3pt;width:9.6pt;height:13.05pt;z-index:-251658240;mso-position-horizontal-relative:page;mso-position-vertical-relative:page" filled="f" stroked="f">
          <v:textbox style="mso-next-textbox:#_x0000_s2049" inset="0,0,0,0">
            <w:txbxContent>
              <w:p w14:paraId="632069BD" w14:textId="77777777" w:rsidR="000A0043" w:rsidRDefault="007465F8">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4A9EB" w14:textId="77777777" w:rsidR="00CA7220" w:rsidRDefault="00CA7220">
      <w:r>
        <w:separator/>
      </w:r>
    </w:p>
  </w:footnote>
  <w:footnote w:type="continuationSeparator" w:id="0">
    <w:p w14:paraId="490CA430" w14:textId="77777777" w:rsidR="00CA7220" w:rsidRDefault="00CA72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27331" w14:textId="77777777" w:rsidR="000A0043" w:rsidRDefault="00E11D02">
    <w:pPr>
      <w:spacing w:line="200" w:lineRule="exact"/>
    </w:pPr>
    <w:r>
      <w:pict w14:anchorId="38D7F466">
        <v:shapetype id="_x0000_t202" coordsize="21600,21600" o:spt="202" path="m,l,21600r21600,l21600,xe">
          <v:stroke joinstyle="miter"/>
          <v:path gradientshapeok="t" o:connecttype="rect"/>
        </v:shapetype>
        <v:shape id="_x0000_s2050" type="#_x0000_t202" style="position:absolute;margin-left:218pt;margin-top:37.8pt;width:176.05pt;height:16.05pt;z-index:-251659264;mso-position-horizontal-relative:page;mso-position-vertical-relative:page" filled="f" stroked="f">
          <v:textbox style="mso-next-textbox:#_x0000_s2050" inset="0,0,0,0">
            <w:txbxContent>
              <w:p w14:paraId="3F3CE452" w14:textId="77777777" w:rsidR="000A0043" w:rsidRDefault="007465F8">
                <w:pPr>
                  <w:spacing w:line="300" w:lineRule="exact"/>
                  <w:ind w:left="20" w:right="-42"/>
                  <w:rPr>
                    <w:rFonts w:ascii="Calibri" w:eastAsia="Calibri" w:hAnsi="Calibri" w:cs="Calibri"/>
                    <w:sz w:val="28"/>
                    <w:szCs w:val="28"/>
                  </w:rPr>
                </w:pPr>
                <w:r>
                  <w:rPr>
                    <w:rFonts w:ascii="Calibri" w:eastAsia="Calibri" w:hAnsi="Calibri" w:cs="Calibri"/>
                    <w:b/>
                    <w:position w:val="1"/>
                    <w:sz w:val="28"/>
                    <w:szCs w:val="28"/>
                  </w:rPr>
                  <w:t>I-9 Service Center Instructions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F328E9"/>
    <w:multiLevelType w:val="multilevel"/>
    <w:tmpl w:val="65E80FC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47D0343D"/>
    <w:multiLevelType w:val="hybridMultilevel"/>
    <w:tmpl w:val="8F88C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043"/>
    <w:rsid w:val="000A0043"/>
    <w:rsid w:val="000D37C3"/>
    <w:rsid w:val="002D73C2"/>
    <w:rsid w:val="005B0809"/>
    <w:rsid w:val="007465F8"/>
    <w:rsid w:val="00CA7220"/>
    <w:rsid w:val="00E11D02"/>
    <w:rsid w:val="00E87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C278E9B"/>
  <w15:docId w15:val="{06AA1677-0B07-4482-9853-B88802868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CommentReference">
    <w:name w:val="annotation reference"/>
    <w:basedOn w:val="DefaultParagraphFont"/>
    <w:uiPriority w:val="99"/>
    <w:semiHidden/>
    <w:unhideWhenUsed/>
    <w:rsid w:val="000D37C3"/>
    <w:rPr>
      <w:sz w:val="16"/>
      <w:szCs w:val="16"/>
    </w:rPr>
  </w:style>
  <w:style w:type="paragraph" w:styleId="CommentText">
    <w:name w:val="annotation text"/>
    <w:basedOn w:val="Normal"/>
    <w:link w:val="CommentTextChar"/>
    <w:uiPriority w:val="99"/>
    <w:semiHidden/>
    <w:unhideWhenUsed/>
    <w:rsid w:val="000D37C3"/>
  </w:style>
  <w:style w:type="character" w:customStyle="1" w:styleId="CommentTextChar">
    <w:name w:val="Comment Text Char"/>
    <w:basedOn w:val="DefaultParagraphFont"/>
    <w:link w:val="CommentText"/>
    <w:uiPriority w:val="99"/>
    <w:semiHidden/>
    <w:rsid w:val="000D37C3"/>
  </w:style>
  <w:style w:type="paragraph" w:styleId="CommentSubject">
    <w:name w:val="annotation subject"/>
    <w:basedOn w:val="CommentText"/>
    <w:next w:val="CommentText"/>
    <w:link w:val="CommentSubjectChar"/>
    <w:uiPriority w:val="99"/>
    <w:semiHidden/>
    <w:unhideWhenUsed/>
    <w:rsid w:val="000D37C3"/>
    <w:rPr>
      <w:b/>
      <w:bCs/>
    </w:rPr>
  </w:style>
  <w:style w:type="character" w:customStyle="1" w:styleId="CommentSubjectChar">
    <w:name w:val="Comment Subject Char"/>
    <w:basedOn w:val="CommentTextChar"/>
    <w:link w:val="CommentSubject"/>
    <w:uiPriority w:val="99"/>
    <w:semiHidden/>
    <w:rsid w:val="000D37C3"/>
    <w:rPr>
      <w:b/>
      <w:bCs/>
    </w:rPr>
  </w:style>
  <w:style w:type="paragraph" w:styleId="ListParagraph">
    <w:name w:val="List Paragraph"/>
    <w:basedOn w:val="Normal"/>
    <w:uiPriority w:val="34"/>
    <w:qFormat/>
    <w:rsid w:val="00E87B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403</Words>
  <Characters>2298</Characters>
  <Application>Microsoft Office Word</Application>
  <DocSecurity>4</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Burnett, Lauren</cp:lastModifiedBy>
  <cp:revision>2</cp:revision>
  <dcterms:created xsi:type="dcterms:W3CDTF">2021-12-14T18:37:00Z</dcterms:created>
  <dcterms:modified xsi:type="dcterms:W3CDTF">2021-12-14T18:37:00Z</dcterms:modified>
</cp:coreProperties>
</file>